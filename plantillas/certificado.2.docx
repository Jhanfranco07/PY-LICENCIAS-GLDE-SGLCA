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rFonts w:ascii="Arial Narrow" w:cs="Arial Narrow" w:eastAsia="Arial Narrow" w:hAnsi="Arial Narrow"/>
          <w:sz w:val="32"/>
          <w:szCs w:val="32"/>
        </w:rPr>
        <w:jc w:val="center"/>
        <w:ind w:left="1877" w:right="-58"/>
      </w:pP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U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Z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ON</w:t>
      </w:r>
      <w:r>
        <w:rPr>
          <w:rFonts w:ascii="Times New Roman" w:cs="Times New Roman" w:eastAsia="Times New Roman" w:hAnsi="Times New Roman"/>
          <w:b/>
          <w:spacing w:val="-27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-11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OM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E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-22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M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B</w:t>
      </w:r>
      <w:r>
        <w:rPr>
          <w:rFonts w:ascii="Arial Narrow" w:cs="Arial Narrow" w:eastAsia="Arial Narrow" w:hAnsi="Arial Narrow"/>
          <w:b/>
          <w:spacing w:val="3"/>
          <w:w w:val="99"/>
          <w:sz w:val="32"/>
          <w:szCs w:val="32"/>
        </w:rPr>
        <w:t>U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L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T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-1"/>
          <w:w w:val="99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32"/>
          <w:szCs w:val="32"/>
        </w:rPr>
      </w:r>
    </w:p>
    <w:p>
      <w:pPr>
        <w:rPr>
          <w:rFonts w:ascii="Arial Narrow" w:cs="Arial Narrow" w:eastAsia="Arial Narrow" w:hAnsi="Arial Narrow"/>
          <w:sz w:val="44"/>
          <w:szCs w:val="44"/>
        </w:rPr>
        <w:jc w:val="center"/>
        <w:ind w:left="2269" w:right="337"/>
      </w:pP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°</w:t>
      </w:r>
      <w:r>
        <w:rPr>
          <w:rFonts w:ascii="Times New Roman" w:cs="Times New Roman" w:eastAsia="Times New Roman" w:hAnsi="Times New Roman"/>
          <w:b/>
          <w:spacing w:val="-14"/>
          <w:w w:val="100"/>
          <w:sz w:val="44"/>
          <w:szCs w:val="4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44"/>
          <w:szCs w:val="44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{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g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2"/>
          <w:w w:val="99"/>
          <w:sz w:val="44"/>
          <w:szCs w:val="44"/>
        </w:rPr>
        <w:t>_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t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f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2"/>
          <w:w w:val="100"/>
          <w:sz w:val="44"/>
          <w:szCs w:val="44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-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2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0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2</w:t>
      </w:r>
      <w:r>
        <w:rPr>
          <w:rFonts w:ascii="Arial Narrow" w:cs="Arial Narrow" w:eastAsia="Arial Narrow" w:hAnsi="Arial Narrow"/>
          <w:b/>
          <w:spacing w:val="0"/>
          <w:w w:val="99"/>
          <w:sz w:val="44"/>
          <w:szCs w:val="44"/>
        </w:rPr>
        <w:t>5</w:t>
      </w:r>
      <w:r>
        <w:rPr>
          <w:rFonts w:ascii="Arial Narrow" w:cs="Arial Narrow" w:eastAsia="Arial Narrow" w:hAnsi="Arial Narrow"/>
          <w:spacing w:val="0"/>
          <w:w w:val="100"/>
          <w:sz w:val="44"/>
          <w:szCs w:val="4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0"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sectPr>
          <w:type w:val="continuous"/>
          <w:pgSz w:h="16840" w:w="11920"/>
          <w:pgMar w:bottom="280" w:left="1300" w:right="740" w:top="1580"/>
          <w:cols w:equalWidth="off" w:num="2">
            <w:col w:space="254" w:w="7940"/>
            <w:col w:w="1686"/>
          </w:cols>
        </w:sectPr>
      </w:pP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ds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-2025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3" w:line="220" w:lineRule="exact"/>
      </w:pP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before="34"/>
        <w:ind w:left="118" w:right="67"/>
        <w:sectPr>
          <w:type w:val="continuous"/>
          <w:pgSz w:h="16840" w:w="11920"/>
          <w:pgMar w:bottom="280" w:left="1300" w:right="740" w:top="1580"/>
        </w:sectPr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um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on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rma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ades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Le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omo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requ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ZA</w:t>
      </w:r>
      <w:r>
        <w:rPr>
          <w:rFonts w:ascii="Times New Roman" w:cs="Times New Roman" w:eastAsia="Times New Roman" w:hAnsi="Times New Roman"/>
          <w:b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227-20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1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9-M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/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b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modifica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denan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108-20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1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2-M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/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mer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ía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púb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tr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áma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pr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uto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ación</w:t>
      </w:r>
      <w:r>
        <w:rPr>
          <w:rFonts w:ascii="Times New Roman" w:cs="Times New Roman" w:eastAsia="Times New Roman" w:hAnsi="Times New Roman"/>
          <w:b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ome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cio</w:t>
      </w:r>
      <w:r>
        <w:rPr>
          <w:rFonts w:ascii="Times New Roman" w:cs="Times New Roman" w:eastAsia="Times New Roman" w:hAnsi="Times New Roman"/>
          <w:b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3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mbulato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upa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del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IO</w:t>
      </w:r>
      <w:r>
        <w:rPr>
          <w:rFonts w:ascii="Times New Roman" w:cs="Times New Roman" w:eastAsia="Times New Roman" w:hAnsi="Times New Roman"/>
          <w:b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Ú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oto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gado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line="240" w:lineRule="exact"/>
        <w:ind w:left="118" w:right="-38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Ó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ubicacion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efe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encia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gi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br w:type="column"/>
      </w:r>
      <w:r>
        <w:rPr>
          <w:sz w:val="13"/>
          <w:szCs w:val="13"/>
        </w:rPr>
      </w:r>
    </w:p>
    <w:p>
      <w:pPr>
        <w:rPr>
          <w:rFonts w:ascii="Arial Narrow" w:cs="Arial Narrow" w:eastAsia="Arial Narrow" w:hAnsi="Arial Narrow"/>
          <w:sz w:val="32"/>
          <w:szCs w:val="32"/>
        </w:rPr>
        <w:jc w:val="left"/>
        <w:ind w:hanging="415" w:left="415" w:right="4069"/>
        <w:sectPr>
          <w:type w:val="continuous"/>
          <w:pgSz w:h="16840" w:w="11920"/>
          <w:pgMar w:bottom="280" w:left="1300" w:right="740" w:top="1580"/>
          <w:cols w:equalWidth="off" w:num="2">
            <w:col w:space="791" w:w="2779"/>
            <w:col w:w="6310"/>
          </w:cols>
        </w:sectPr>
      </w:pP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s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.</w:t>
      </w:r>
      <w:r>
        <w:rPr>
          <w:rFonts w:ascii="Times New Roman" w:cs="Times New Roman" w:eastAsia="Times New Roman" w:hAnsi="Times New Roman"/>
          <w:b/>
          <w:spacing w:val="-13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m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3"/>
          <w:w w:val="100"/>
          <w:sz w:val="32"/>
          <w:szCs w:val="3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: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32"/>
          <w:szCs w:val="3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ind w:left="118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ind w:left="118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</w:t>
      </w:r>
      <w:r>
        <w:rPr>
          <w:rFonts w:ascii="Times New Roman" w:cs="Times New Roman" w:eastAsia="Times New Roman" w:hAnsi="Times New Roman"/>
          <w:spacing w:val="2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ho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ind w:left="118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b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(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tiempo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pla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before="2" w:line="240" w:lineRule="exact"/>
        <w:ind w:left="118"/>
      </w:pP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position w:val="-1"/>
          <w:sz w:val="22"/>
          <w:szCs w:val="22"/>
        </w:rPr>
        <w:t>             </w:t>
      </w:r>
      <w:r>
        <w:rPr>
          <w:rFonts w:ascii="Times New Roman" w:cs="Times New Roman" w:eastAsia="Times New Roman" w:hAnsi="Times New Roman"/>
          <w:spacing w:val="36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vigencia2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8" w:line="180" w:lineRule="exact"/>
      </w:pPr>
      <w:r>
        <w:rPr>
          <w:sz w:val="19"/>
          <w:szCs w:val="19"/>
        </w:rPr>
      </w:r>
    </w:p>
    <w:p>
      <w:pPr>
        <w:rPr>
          <w:rFonts w:ascii="Arial Narrow" w:cs="Arial Narrow" w:eastAsia="Arial Narrow" w:hAnsi="Arial Narrow"/>
          <w:sz w:val="20"/>
          <w:szCs w:val="20"/>
        </w:rPr>
        <w:jc w:val="right"/>
        <w:spacing w:before="35" w:line="220" w:lineRule="exact"/>
        <w:ind w:right="443"/>
      </w:pP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0"/>
          <w:szCs w:val="20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0"/>
          <w:szCs w:val="20"/>
        </w:rPr>
        <w:t>ac</w:t>
      </w:r>
      <w:r>
        <w:rPr>
          <w:rFonts w:ascii="Arial Narrow" w:cs="Arial Narrow" w:eastAsia="Arial Narrow" w:hAnsi="Arial Narrow"/>
          <w:b/>
          <w:spacing w:val="1"/>
          <w:w w:val="100"/>
          <w:position w:val="-1"/>
          <w:sz w:val="20"/>
          <w:szCs w:val="20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0"/>
          <w:szCs w:val="20"/>
        </w:rPr>
        <w:t>ac</w:t>
      </w:r>
      <w:r>
        <w:rPr>
          <w:rFonts w:ascii="Arial Narrow" w:cs="Arial Narrow" w:eastAsia="Arial Narrow" w:hAnsi="Arial Narrow"/>
          <w:b/>
          <w:spacing w:val="3"/>
          <w:w w:val="100"/>
          <w:position w:val="-1"/>
          <w:sz w:val="20"/>
          <w:szCs w:val="20"/>
        </w:rPr>
        <w:t>á</w:t>
      </w:r>
      <w:r>
        <w:rPr>
          <w:rFonts w:ascii="Arial Narrow" w:cs="Arial Narrow" w:eastAsia="Arial Narrow" w:hAnsi="Arial Narrow"/>
          <w:b/>
          <w:spacing w:val="1"/>
          <w:w w:val="100"/>
          <w:position w:val="-1"/>
          <w:sz w:val="20"/>
          <w:szCs w:val="20"/>
        </w:rPr>
        <w:t>m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0"/>
          <w:szCs w:val="20"/>
        </w:rPr>
        <w:t>ac,</w:t>
      </w:r>
      <w:r>
        <w:rPr>
          <w:rFonts w:ascii="Times New Roman" w:cs="Times New Roman" w:eastAsia="Times New Roman" w:hAnsi="Times New Roman"/>
          <w:b/>
          <w:spacing w:val="-14"/>
          <w:w w:val="100"/>
          <w:position w:val="-1"/>
          <w:sz w:val="20"/>
          <w:szCs w:val="20"/>
        </w:rPr>
        <w:t> 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{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{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f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e</w:t>
      </w:r>
      <w:r>
        <w:rPr>
          <w:rFonts w:ascii="Arial Narrow" w:cs="Arial Narrow" w:eastAsia="Arial Narrow" w:hAnsi="Arial Narrow"/>
          <w:b/>
          <w:spacing w:val="-2"/>
          <w:w w:val="99"/>
          <w:position w:val="-1"/>
          <w:sz w:val="20"/>
          <w:szCs w:val="20"/>
        </w:rPr>
        <w:t>c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h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_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ce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r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t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f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ic</w:t>
      </w:r>
      <w:r>
        <w:rPr>
          <w:rFonts w:ascii="Arial Narrow" w:cs="Arial Narrow" w:eastAsia="Arial Narrow" w:hAnsi="Arial Narrow"/>
          <w:b/>
          <w:spacing w:val="-2"/>
          <w:w w:val="99"/>
          <w:position w:val="-1"/>
          <w:sz w:val="20"/>
          <w:szCs w:val="20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position w:val="-1"/>
          <w:sz w:val="20"/>
          <w:szCs w:val="20"/>
        </w:rPr>
        <w:t>o</w:t>
      </w:r>
      <w:r>
        <w:rPr>
          <w:rFonts w:ascii="Arial Narrow" w:cs="Arial Narrow" w:eastAsia="Arial Narrow" w:hAnsi="Arial Narrow"/>
          <w:b/>
          <w:spacing w:val="-1"/>
          <w:w w:val="99"/>
          <w:position w:val="-1"/>
          <w:sz w:val="20"/>
          <w:szCs w:val="20"/>
        </w:rPr>
        <w:t>}</w:t>
      </w:r>
      <w:r>
        <w:rPr>
          <w:rFonts w:ascii="Arial Narrow" w:cs="Arial Narrow" w:eastAsia="Arial Narrow" w:hAnsi="Arial Narrow"/>
          <w:b/>
          <w:spacing w:val="0"/>
          <w:w w:val="99"/>
          <w:position w:val="-1"/>
          <w:sz w:val="20"/>
          <w:szCs w:val="20"/>
        </w:rPr>
        <w:t>}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="240" w:lineRule="exact"/>
        <w:sectPr>
          <w:type w:val="continuous"/>
          <w:pgSz w:h="16840" w:w="11920"/>
          <w:pgMar w:bottom="280" w:left="1300" w:right="740" w:top="1580"/>
        </w:sectPr>
      </w:pPr>
      <w:r>
        <w:rPr>
          <w:sz w:val="24"/>
          <w:szCs w:val="24"/>
        </w:rPr>
      </w:r>
    </w:p>
    <w:p>
      <w:pPr>
        <w:rPr>
          <w:rFonts w:ascii="Arial Narrow" w:cs="Arial Narrow" w:eastAsia="Arial Narrow" w:hAnsi="Arial Narrow"/>
          <w:sz w:val="32"/>
          <w:szCs w:val="32"/>
        </w:rPr>
        <w:jc w:val="center"/>
        <w:spacing w:before="21"/>
        <w:ind w:left="1877" w:right="-58"/>
      </w:pP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U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T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Z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ON</w:t>
      </w:r>
      <w:r>
        <w:rPr>
          <w:rFonts w:ascii="Times New Roman" w:cs="Times New Roman" w:eastAsia="Times New Roman" w:hAnsi="Times New Roman"/>
          <w:b/>
          <w:spacing w:val="-27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-11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OM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E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C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-22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M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B</w:t>
      </w:r>
      <w:r>
        <w:rPr>
          <w:rFonts w:ascii="Arial Narrow" w:cs="Arial Narrow" w:eastAsia="Arial Narrow" w:hAnsi="Arial Narrow"/>
          <w:b/>
          <w:spacing w:val="3"/>
          <w:w w:val="99"/>
          <w:sz w:val="32"/>
          <w:szCs w:val="32"/>
        </w:rPr>
        <w:t>U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L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T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1"/>
          <w:w w:val="99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-1"/>
          <w:w w:val="99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0"/>
          <w:w w:val="99"/>
          <w:sz w:val="32"/>
          <w:szCs w:val="3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32"/>
          <w:szCs w:val="32"/>
        </w:rPr>
      </w:r>
    </w:p>
    <w:p>
      <w:pPr>
        <w:rPr>
          <w:rFonts w:ascii="Arial Narrow" w:cs="Arial Narrow" w:eastAsia="Arial Narrow" w:hAnsi="Arial Narrow"/>
          <w:sz w:val="44"/>
          <w:szCs w:val="44"/>
        </w:rPr>
        <w:jc w:val="center"/>
        <w:ind w:left="2269" w:right="337"/>
      </w:pP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°</w:t>
      </w:r>
      <w:r>
        <w:rPr>
          <w:rFonts w:ascii="Times New Roman" w:cs="Times New Roman" w:eastAsia="Times New Roman" w:hAnsi="Times New Roman"/>
          <w:b/>
          <w:spacing w:val="-14"/>
          <w:w w:val="100"/>
          <w:sz w:val="44"/>
          <w:szCs w:val="44"/>
        </w:rPr>
        <w:t> </w:t>
      </w:r>
      <w:r>
        <w:rPr>
          <w:rFonts w:ascii="Arial Narrow" w:cs="Arial Narrow" w:eastAsia="Arial Narrow" w:hAnsi="Arial Narrow"/>
          <w:b/>
          <w:spacing w:val="2"/>
          <w:w w:val="100"/>
          <w:sz w:val="44"/>
          <w:szCs w:val="44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{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g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2"/>
          <w:w w:val="99"/>
          <w:sz w:val="44"/>
          <w:szCs w:val="44"/>
        </w:rPr>
        <w:t>_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t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f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c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o</w:t>
      </w:r>
      <w:r>
        <w:rPr>
          <w:rFonts w:ascii="Arial Narrow" w:cs="Arial Narrow" w:eastAsia="Arial Narrow" w:hAnsi="Arial Narrow"/>
          <w:b/>
          <w:spacing w:val="2"/>
          <w:w w:val="100"/>
          <w:sz w:val="44"/>
          <w:szCs w:val="44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sz w:val="44"/>
          <w:szCs w:val="44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44"/>
          <w:szCs w:val="44"/>
        </w:rPr>
        <w:t>-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2</w:t>
      </w:r>
      <w:r>
        <w:rPr>
          <w:rFonts w:ascii="Arial Narrow" w:cs="Arial Narrow" w:eastAsia="Arial Narrow" w:hAnsi="Arial Narrow"/>
          <w:b/>
          <w:spacing w:val="1"/>
          <w:w w:val="99"/>
          <w:sz w:val="44"/>
          <w:szCs w:val="44"/>
        </w:rPr>
        <w:t>0</w:t>
      </w:r>
      <w:r>
        <w:rPr>
          <w:rFonts w:ascii="Arial Narrow" w:cs="Arial Narrow" w:eastAsia="Arial Narrow" w:hAnsi="Arial Narrow"/>
          <w:b/>
          <w:spacing w:val="-1"/>
          <w:w w:val="99"/>
          <w:sz w:val="44"/>
          <w:szCs w:val="44"/>
        </w:rPr>
        <w:t>2</w:t>
      </w:r>
      <w:r>
        <w:rPr>
          <w:rFonts w:ascii="Arial Narrow" w:cs="Arial Narrow" w:eastAsia="Arial Narrow" w:hAnsi="Arial Narrow"/>
          <w:b/>
          <w:spacing w:val="0"/>
          <w:w w:val="99"/>
          <w:sz w:val="44"/>
          <w:szCs w:val="44"/>
        </w:rPr>
        <w:t>5</w:t>
      </w:r>
      <w:r>
        <w:rPr>
          <w:rFonts w:ascii="Arial Narrow" w:cs="Arial Narrow" w:eastAsia="Arial Narrow" w:hAnsi="Arial Narrow"/>
          <w:spacing w:val="0"/>
          <w:w w:val="100"/>
          <w:sz w:val="44"/>
          <w:szCs w:val="4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4" w:line="280" w:lineRule="exact"/>
      </w:pPr>
      <w:r>
        <w:rPr>
          <w:sz w:val="28"/>
          <w:szCs w:val="28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sectPr>
          <w:type w:val="continuous"/>
          <w:pgSz w:h="16840" w:w="11920"/>
          <w:pgMar w:bottom="280" w:left="1300" w:right="740" w:top="1580"/>
          <w:cols w:equalWidth="off" w:num="2">
            <w:col w:space="254" w:w="7940"/>
            <w:col w:w="1686"/>
          </w:cols>
        </w:sectPr>
      </w:pP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ds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-2025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3" w:line="220" w:lineRule="exact"/>
      </w:pP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before="34"/>
        <w:ind w:left="118" w:right="67"/>
        <w:sectPr>
          <w:type w:val="continuous"/>
          <w:pgSz w:h="16840" w:w="11920"/>
          <w:pgMar w:bottom="280" w:left="1300" w:right="740" w:top="1580"/>
        </w:sectPr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um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on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rma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ades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Le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y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í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omo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requ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ZA</w:t>
      </w:r>
      <w:r>
        <w:rPr>
          <w:rFonts w:ascii="Times New Roman" w:cs="Times New Roman" w:eastAsia="Times New Roman" w:hAnsi="Times New Roman"/>
          <w:b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2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227-20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1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9-M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/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b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modifica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denan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°</w:t>
      </w:r>
      <w:r>
        <w:rPr>
          <w:rFonts w:ascii="Times New Roman" w:cs="Times New Roman" w:eastAsia="Times New Roman" w:hAnsi="Times New Roman"/>
          <w:b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108-20</w:t>
      </w:r>
      <w:r>
        <w:rPr>
          <w:rFonts w:ascii="Arial Narrow" w:cs="Arial Narrow" w:eastAsia="Arial Narrow" w:hAnsi="Arial Narrow"/>
          <w:b/>
          <w:spacing w:val="-2"/>
          <w:w w:val="100"/>
          <w:sz w:val="22"/>
          <w:szCs w:val="22"/>
        </w:rPr>
        <w:t>1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2-M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/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2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que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el</w:t>
      </w:r>
      <w:r>
        <w:rPr>
          <w:rFonts w:ascii="Times New Roman" w:cs="Times New Roman" w:eastAsia="Times New Roman" w:hAnsi="Times New Roman"/>
          <w:spacing w:val="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mer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al</w:t>
      </w:r>
      <w:r>
        <w:rPr>
          <w:rFonts w:ascii="Times New Roman" w:cs="Times New Roman" w:eastAsia="Times New Roman" w:hAnsi="Times New Roman"/>
          <w:spacing w:val="3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ía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púb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tr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to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áma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pr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en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uto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ación</w:t>
      </w:r>
      <w:r>
        <w:rPr>
          <w:rFonts w:ascii="Times New Roman" w:cs="Times New Roman" w:eastAsia="Times New Roman" w:hAnsi="Times New Roman"/>
          <w:b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de</w:t>
      </w:r>
      <w:r>
        <w:rPr>
          <w:rFonts w:ascii="Times New Roman" w:cs="Times New Roman" w:eastAsia="Times New Roman" w:hAnsi="Times New Roman"/>
          <w:b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ome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cio</w:t>
      </w:r>
      <w:r>
        <w:rPr>
          <w:rFonts w:ascii="Times New Roman" w:cs="Times New Roman" w:eastAsia="Times New Roman" w:hAnsi="Times New Roman"/>
          <w:b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3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mbulato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17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para</w:t>
      </w:r>
      <w:r>
        <w:rPr>
          <w:rFonts w:ascii="Times New Roman" w:cs="Times New Roman" w:eastAsia="Times New Roman" w:hAnsi="Times New Roman"/>
          <w:spacing w:val="-1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-1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upa</w:t>
      </w:r>
      <w:r>
        <w:rPr>
          <w:rFonts w:ascii="Arial Narrow" w:cs="Arial Narrow" w:eastAsia="Arial Narrow" w:hAnsi="Arial Narrow"/>
          <w:spacing w:val="-2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ón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del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IO</w:t>
      </w:r>
      <w:r>
        <w:rPr>
          <w:rFonts w:ascii="Times New Roman" w:cs="Times New Roman" w:eastAsia="Times New Roman" w:hAnsi="Times New Roman"/>
          <w:b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Ú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,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oto</w:t>
      </w:r>
      <w:r>
        <w:rPr>
          <w:rFonts w:ascii="Arial Narrow" w:cs="Arial Narrow" w:eastAsia="Arial Narrow" w:hAnsi="Arial Narrow"/>
          <w:spacing w:val="-3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gado</w:t>
      </w:r>
      <w:r>
        <w:rPr>
          <w:rFonts w:ascii="Times New Roman" w:cs="Times New Roman" w:eastAsia="Times New Roman" w:hAnsi="Times New Roman"/>
          <w:spacing w:val="-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a: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="220" w:lineRule="exact"/>
      </w:pPr>
      <w:r>
        <w:rPr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line="240" w:lineRule="exact"/>
        <w:ind w:left="118" w:right="844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Ó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</w:t>
      </w:r>
      <w:r>
        <w:rPr>
          <w:rFonts w:ascii="Times New Roman" w:cs="Times New Roman" w:eastAsia="Times New Roman" w:hAnsi="Times New Roman"/>
          <w:spacing w:val="29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ubicacion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</w:t>
      </w:r>
      <w:r>
        <w:rPr>
          <w:rFonts w:ascii="Times New Roman" w:cs="Times New Roman" w:eastAsia="Times New Roman" w:hAnsi="Times New Roman"/>
          <w:spacing w:val="3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efe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encia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B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O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</w:t>
      </w:r>
      <w:r>
        <w:rPr>
          <w:rFonts w:ascii="Times New Roman" w:cs="Times New Roman" w:eastAsia="Times New Roman" w:hAnsi="Times New Roman"/>
          <w:spacing w:val="51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  <w:t>:</w:t>
      </w:r>
      <w:r>
        <w:rPr>
          <w:rFonts w:ascii="Times New Roman" w:cs="Times New Roman" w:eastAsia="Times New Roman" w:hAnsi="Times New Roman"/>
          <w:spacing w:val="1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gi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line="240" w:lineRule="exact"/>
        <w:ind w:left="118" w:right="-38"/>
      </w:pP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        </w:t>
      </w:r>
      <w:r>
        <w:rPr>
          <w:rFonts w:ascii="Times New Roman" w:cs="Times New Roman" w:eastAsia="Times New Roman" w:hAnsi="Times New Roman"/>
          <w:spacing w:val="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E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S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b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MI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both"/>
        <w:spacing w:line="240" w:lineRule="exact"/>
        <w:ind w:left="118" w:right="390"/>
      </w:pP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1"/>
          <w:w w:val="100"/>
          <w:position w:val="-1"/>
          <w:sz w:val="22"/>
          <w:szCs w:val="22"/>
        </w:rPr>
        <w:t>O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R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IO</w:t>
      </w:r>
      <w:r>
        <w:rPr>
          <w:rFonts w:ascii="Times New Roman" w:cs="Times New Roman" w:eastAsia="Times New Roman" w:hAnsi="Times New Roman"/>
          <w:spacing w:val="0"/>
          <w:w w:val="100"/>
          <w:position w:val="-1"/>
          <w:sz w:val="22"/>
          <w:szCs w:val="22"/>
        </w:rPr>
        <w:t>         </w:t>
      </w:r>
      <w:r>
        <w:rPr>
          <w:rFonts w:ascii="Times New Roman" w:cs="Times New Roman" w:eastAsia="Times New Roman" w:hAnsi="Times New Roman"/>
          <w:spacing w:val="24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ho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io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}</w:t>
      </w:r>
      <w:r>
        <w:rPr>
          <w:rFonts w:ascii="Times New Roman" w:cs="Times New Roman" w:eastAsia="Times New Roman" w:hAnsi="Times New Roman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H</w:t>
      </w:r>
      <w:r>
        <w:rPr>
          <w:rFonts w:ascii="Arial Narrow" w:cs="Arial Narrow" w:eastAsia="Arial Narrow" w:hAnsi="Arial Narrow"/>
          <w:b/>
          <w:spacing w:val="1"/>
          <w:w w:val="100"/>
          <w:position w:val="-1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S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6" w:line="120" w:lineRule="exact"/>
      </w:pPr>
      <w:r>
        <w:br w:type="column"/>
      </w:r>
      <w:r>
        <w:rPr>
          <w:sz w:val="13"/>
          <w:szCs w:val="13"/>
        </w:rPr>
      </w:r>
    </w:p>
    <w:p>
      <w:pPr>
        <w:rPr>
          <w:rFonts w:ascii="Arial Narrow" w:cs="Arial Narrow" w:eastAsia="Arial Narrow" w:hAnsi="Arial Narrow"/>
          <w:sz w:val="32"/>
          <w:szCs w:val="32"/>
        </w:rPr>
        <w:jc w:val="left"/>
        <w:ind w:hanging="300" w:left="300" w:right="4187"/>
        <w:sectPr>
          <w:type w:val="continuous"/>
          <w:pgSz w:h="16840" w:w="11920"/>
          <w:pgMar w:bottom="280" w:left="1300" w:right="740" w:top="1580"/>
          <w:cols w:equalWidth="off" w:num="2">
            <w:col w:space="24" w:w="3661"/>
            <w:col w:w="6195"/>
          </w:cols>
        </w:sectPr>
      </w:pP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S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.</w:t>
      </w:r>
      <w:r>
        <w:rPr>
          <w:rFonts w:ascii="Times New Roman" w:cs="Times New Roman" w:eastAsia="Times New Roman" w:hAnsi="Times New Roman"/>
          <w:b/>
          <w:spacing w:val="-11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o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m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b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r</w:t>
      </w:r>
      <w:r>
        <w:rPr>
          <w:rFonts w:ascii="Arial Narrow" w:cs="Arial Narrow" w:eastAsia="Arial Narrow" w:hAnsi="Arial Narrow"/>
          <w:b/>
          <w:spacing w:val="3"/>
          <w:w w:val="100"/>
          <w:sz w:val="32"/>
          <w:szCs w:val="32"/>
        </w:rPr>
        <w:t>e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}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 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: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{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d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n</w:t>
      </w:r>
      <w:r>
        <w:rPr>
          <w:rFonts w:ascii="Arial Narrow" w:cs="Arial Narrow" w:eastAsia="Arial Narrow" w:hAnsi="Arial Narrow"/>
          <w:b/>
          <w:spacing w:val="-1"/>
          <w:w w:val="100"/>
          <w:sz w:val="32"/>
          <w:szCs w:val="32"/>
        </w:rPr>
        <w:t>i</w:t>
      </w:r>
      <w:r>
        <w:rPr>
          <w:rFonts w:ascii="Arial Narrow" w:cs="Arial Narrow" w:eastAsia="Arial Narrow" w:hAnsi="Arial Narrow"/>
          <w:b/>
          <w:spacing w:val="1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32"/>
          <w:szCs w:val="3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32"/>
          <w:szCs w:val="3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before="5"/>
        <w:ind w:left="118"/>
      </w:pPr>
      <w:r>
        <w:pict>
          <v:shape style="position:absolute;margin-left:-0.84pt;margin-top:415.68pt;width:596.64pt;height:410.76pt;mso-position-horizontal-relative:page;mso-position-vertical-relative:page;z-index:-100" type="#_x0000_t75">
            <v:imagedata o:title="" r:id="rId4"/>
          </v:shape>
        </w:pict>
      </w:r>
      <w:r>
        <w:pict>
          <v:shape style="position:absolute;margin-left:0pt;margin-top:0.1196pt;width:594.96pt;height:410.88pt;mso-position-horizontal-relative:page;mso-position-vertical-relative:page;z-index:-101" type="#_x0000_t75">
            <v:imagedata o:title="" r:id="rId5"/>
          </v:shape>
        </w:pic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V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</w:t>
      </w:r>
      <w:r>
        <w:rPr>
          <w:rFonts w:ascii="Arial Narrow" w:cs="Arial Narrow" w:eastAsia="Arial Narrow" w:hAnsi="Arial Narrow"/>
          <w:spacing w:val="1"/>
          <w:w w:val="100"/>
          <w:sz w:val="22"/>
          <w:szCs w:val="22"/>
        </w:rPr>
        <w:t>G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N</w:t>
      </w:r>
      <w:r>
        <w:rPr>
          <w:rFonts w:ascii="Arial Narrow" w:cs="Arial Narrow" w:eastAsia="Arial Narrow" w:hAnsi="Arial Narrow"/>
          <w:spacing w:val="-1"/>
          <w:w w:val="100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IA</w:t>
      </w:r>
      <w:r>
        <w:rPr>
          <w:rFonts w:ascii="Times New Roman" w:cs="Times New Roman" w:eastAsia="Times New Roman" w:hAnsi="Times New Roman"/>
          <w:spacing w:val="0"/>
          <w:w w:val="100"/>
          <w:sz w:val="22"/>
          <w:szCs w:val="22"/>
        </w:rPr>
        <w:t>         </w:t>
      </w:r>
      <w:r>
        <w:rPr>
          <w:rFonts w:ascii="Times New Roman" w:cs="Times New Roman" w:eastAsia="Times New Roman" w:hAnsi="Times New Roman"/>
          <w:spacing w:val="4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T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E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M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P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R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A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L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U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N</w:t>
      </w:r>
      <w:r>
        <w:rPr>
          <w:rFonts w:ascii="Times New Roman" w:cs="Times New Roman" w:eastAsia="Times New Roman" w:hAnsi="Times New Roman"/>
          <w:b/>
          <w:spacing w:val="-6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(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tiempo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)</w:t>
      </w:r>
      <w:r>
        <w:rPr>
          <w:rFonts w:ascii="Times New Roman" w:cs="Times New Roman" w:eastAsia="Times New Roman" w:hAnsi="Times New Roman"/>
          <w:b/>
          <w:spacing w:val="-5"/>
          <w:w w:val="100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pla</w:t>
      </w:r>
      <w:r>
        <w:rPr>
          <w:rFonts w:ascii="Arial Narrow" w:cs="Arial Narrow" w:eastAsia="Arial Narrow" w:hAnsi="Arial Narrow"/>
          <w:b/>
          <w:spacing w:val="1"/>
          <w:w w:val="100"/>
          <w:sz w:val="22"/>
          <w:szCs w:val="22"/>
        </w:rPr>
        <w:t>z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o</w:t>
      </w:r>
      <w:r>
        <w:rPr>
          <w:rFonts w:ascii="Arial Narrow" w:cs="Arial Narrow" w:eastAsia="Arial Narrow" w:hAnsi="Arial Narrow"/>
          <w:b/>
          <w:spacing w:val="-1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22"/>
          <w:szCs w:val="22"/>
        </w:rPr>
      </w:r>
    </w:p>
    <w:p>
      <w:pPr>
        <w:rPr>
          <w:rFonts w:ascii="Arial Narrow" w:cs="Arial Narrow" w:eastAsia="Arial Narrow" w:hAnsi="Arial Narrow"/>
          <w:sz w:val="22"/>
          <w:szCs w:val="22"/>
        </w:rPr>
        <w:jc w:val="left"/>
        <w:spacing w:line="240" w:lineRule="exact"/>
        <w:ind w:left="118"/>
      </w:pP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F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E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C</w:t>
      </w:r>
      <w:r>
        <w:rPr>
          <w:rFonts w:ascii="Arial Narrow" w:cs="Arial Narrow" w:eastAsia="Arial Narrow" w:hAnsi="Arial Narrow"/>
          <w:spacing w:val="-1"/>
          <w:w w:val="100"/>
          <w:position w:val="-1"/>
          <w:sz w:val="22"/>
          <w:szCs w:val="22"/>
        </w:rPr>
        <w:t>H</w:t>
      </w:r>
      <w:r>
        <w:rPr>
          <w:rFonts w:ascii="Arial Narrow" w:cs="Arial Narrow" w:eastAsia="Arial Narrow" w:hAnsi="Arial Narrow"/>
          <w:spacing w:val="0"/>
          <w:w w:val="100"/>
          <w:position w:val="-1"/>
          <w:sz w:val="22"/>
          <w:szCs w:val="22"/>
        </w:rPr>
        <w:t>A</w:t>
      </w:r>
      <w:r>
        <w:rPr>
          <w:rFonts w:ascii="Times New Roman" w:cs="Times New Roman" w:eastAsia="Times New Roman" w:hAnsi="Times New Roman"/>
          <w:spacing w:val="0"/>
          <w:w w:val="100"/>
          <w:position w:val="-1"/>
          <w:sz w:val="22"/>
          <w:szCs w:val="22"/>
        </w:rPr>
        <w:t>             </w:t>
      </w:r>
      <w:r>
        <w:rPr>
          <w:rFonts w:ascii="Times New Roman" w:cs="Times New Roman" w:eastAsia="Times New Roman" w:hAnsi="Times New Roman"/>
          <w:spacing w:val="36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:</w:t>
      </w:r>
      <w:r>
        <w:rPr>
          <w:rFonts w:ascii="Times New Roman" w:cs="Times New Roman" w:eastAsia="Times New Roman" w:hAnsi="Times New Roman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{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vigencia2</w:t>
      </w:r>
      <w:r>
        <w:rPr>
          <w:rFonts w:ascii="Arial Narrow" w:cs="Arial Narrow" w:eastAsia="Arial Narrow" w:hAnsi="Arial Narrow"/>
          <w:b/>
          <w:spacing w:val="-1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b/>
          <w:spacing w:val="0"/>
          <w:w w:val="100"/>
          <w:position w:val="-1"/>
          <w:sz w:val="22"/>
          <w:szCs w:val="22"/>
        </w:rPr>
        <w:t>}</w:t>
      </w:r>
      <w:r>
        <w:rPr>
          <w:rFonts w:ascii="Arial Narrow" w:cs="Arial Narrow" w:eastAsia="Arial Narrow" w:hAnsi="Arial Narrow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 Narrow" w:cs="Arial Narrow" w:eastAsia="Arial Narrow" w:hAnsi="Arial Narrow"/>
          <w:sz w:val="20"/>
          <w:szCs w:val="20"/>
        </w:rPr>
        <w:jc w:val="right"/>
        <w:spacing w:before="35"/>
        <w:ind w:right="443"/>
        <w:sectPr>
          <w:type w:val="continuous"/>
          <w:pgSz w:h="16840" w:w="11920"/>
          <w:pgMar w:bottom="280" w:left="1300" w:right="740" w:top="1580"/>
        </w:sectPr>
      </w:pPr>
      <w:r>
        <w:rPr>
          <w:rFonts w:ascii="Arial Narrow" w:cs="Arial Narrow" w:eastAsia="Arial Narrow" w:hAnsi="Arial Narrow"/>
          <w:b/>
          <w:spacing w:val="-1"/>
          <w:w w:val="100"/>
          <w:sz w:val="20"/>
          <w:szCs w:val="20"/>
        </w:rPr>
        <w:t>P</w:t>
      </w:r>
      <w:r>
        <w:rPr>
          <w:rFonts w:ascii="Arial Narrow" w:cs="Arial Narrow" w:eastAsia="Arial Narrow" w:hAnsi="Arial Narrow"/>
          <w:b/>
          <w:spacing w:val="0"/>
          <w:w w:val="100"/>
          <w:sz w:val="20"/>
          <w:szCs w:val="20"/>
        </w:rPr>
        <w:t>ac</w:t>
      </w:r>
      <w:r>
        <w:rPr>
          <w:rFonts w:ascii="Arial Narrow" w:cs="Arial Narrow" w:eastAsia="Arial Narrow" w:hAnsi="Arial Narrow"/>
          <w:b/>
          <w:spacing w:val="1"/>
          <w:w w:val="100"/>
          <w:sz w:val="20"/>
          <w:szCs w:val="20"/>
        </w:rPr>
        <w:t>h</w:t>
      </w:r>
      <w:r>
        <w:rPr>
          <w:rFonts w:ascii="Arial Narrow" w:cs="Arial Narrow" w:eastAsia="Arial Narrow" w:hAnsi="Arial Narrow"/>
          <w:b/>
          <w:spacing w:val="0"/>
          <w:w w:val="100"/>
          <w:sz w:val="20"/>
          <w:szCs w:val="20"/>
        </w:rPr>
        <w:t>ac</w:t>
      </w:r>
      <w:r>
        <w:rPr>
          <w:rFonts w:ascii="Arial Narrow" w:cs="Arial Narrow" w:eastAsia="Arial Narrow" w:hAnsi="Arial Narrow"/>
          <w:b/>
          <w:spacing w:val="3"/>
          <w:w w:val="100"/>
          <w:sz w:val="20"/>
          <w:szCs w:val="20"/>
        </w:rPr>
        <w:t>á</w:t>
      </w:r>
      <w:r>
        <w:rPr>
          <w:rFonts w:ascii="Arial Narrow" w:cs="Arial Narrow" w:eastAsia="Arial Narrow" w:hAnsi="Arial Narrow"/>
          <w:b/>
          <w:spacing w:val="1"/>
          <w:w w:val="100"/>
          <w:sz w:val="20"/>
          <w:szCs w:val="20"/>
        </w:rPr>
        <w:t>m</w:t>
      </w:r>
      <w:r>
        <w:rPr>
          <w:rFonts w:ascii="Arial Narrow" w:cs="Arial Narrow" w:eastAsia="Arial Narrow" w:hAnsi="Arial Narrow"/>
          <w:b/>
          <w:spacing w:val="0"/>
          <w:w w:val="100"/>
          <w:sz w:val="20"/>
          <w:szCs w:val="20"/>
        </w:rPr>
        <w:t>ac,</w:t>
      </w:r>
      <w:r>
        <w:rPr>
          <w:rFonts w:ascii="Times New Roman" w:cs="Times New Roman" w:eastAsia="Times New Roman" w:hAnsi="Times New Roman"/>
          <w:b/>
          <w:spacing w:val="-14"/>
          <w:w w:val="100"/>
          <w:sz w:val="20"/>
          <w:szCs w:val="20"/>
        </w:rPr>
        <w:t> 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{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{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f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e</w:t>
      </w:r>
      <w:r>
        <w:rPr>
          <w:rFonts w:ascii="Arial Narrow" w:cs="Arial Narrow" w:eastAsia="Arial Narrow" w:hAnsi="Arial Narrow"/>
          <w:b/>
          <w:spacing w:val="-2"/>
          <w:w w:val="99"/>
          <w:sz w:val="20"/>
          <w:szCs w:val="20"/>
        </w:rPr>
        <w:t>c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h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_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ce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r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t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i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f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ic</w:t>
      </w:r>
      <w:r>
        <w:rPr>
          <w:rFonts w:ascii="Arial Narrow" w:cs="Arial Narrow" w:eastAsia="Arial Narrow" w:hAnsi="Arial Narrow"/>
          <w:b/>
          <w:spacing w:val="-2"/>
          <w:w w:val="99"/>
          <w:sz w:val="20"/>
          <w:szCs w:val="20"/>
        </w:rPr>
        <w:t>a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d</w:t>
      </w:r>
      <w:r>
        <w:rPr>
          <w:rFonts w:ascii="Arial Narrow" w:cs="Arial Narrow" w:eastAsia="Arial Narrow" w:hAnsi="Arial Narrow"/>
          <w:b/>
          <w:spacing w:val="1"/>
          <w:w w:val="99"/>
          <w:sz w:val="20"/>
          <w:szCs w:val="20"/>
        </w:rPr>
        <w:t>o</w:t>
      </w:r>
      <w:r>
        <w:rPr>
          <w:rFonts w:ascii="Arial Narrow" w:cs="Arial Narrow" w:eastAsia="Arial Narrow" w:hAnsi="Arial Narrow"/>
          <w:b/>
          <w:spacing w:val="-1"/>
          <w:w w:val="99"/>
          <w:sz w:val="20"/>
          <w:szCs w:val="20"/>
        </w:rPr>
        <w:t>}</w:t>
      </w:r>
      <w:r>
        <w:rPr>
          <w:rFonts w:ascii="Arial Narrow" w:cs="Arial Narrow" w:eastAsia="Arial Narrow" w:hAnsi="Arial Narrow"/>
          <w:b/>
          <w:spacing w:val="0"/>
          <w:w w:val="99"/>
          <w:sz w:val="20"/>
          <w:szCs w:val="20"/>
        </w:rPr>
        <w:t>}</w:t>
      </w:r>
      <w:r>
        <w:rPr>
          <w:rFonts w:ascii="Arial Narrow" w:cs="Arial Narrow" w:eastAsia="Arial Narrow" w:hAnsi="Arial Narrow"/>
          <w:spacing w:val="0"/>
          <w:w w:val="100"/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24"/>
      </w:pPr>
      <w:r>
        <w:pict>
          <v:shape style="width:594.96pt;height:410.16pt" type="#_x0000_t75">
            <v:imagedata o:title="" r:id="rId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4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</w:pPr>
      <w:r>
        <w:pict>
          <v:shape style="width:594.96pt;height:410.16pt" type="#_x0000_t75">
            <v:imagedata o:title="" r:id="rId7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sectPr>
      <w:pgSz w:h="16840" w:w="11920"/>
      <w:pgMar w:bottom="0" w:left="0" w:right="0" w:top="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Relationship Id="rId5" Target="media\image2.jpg" Type="http://schemas.openxmlformats.org/officeDocument/2006/relationships/image"/><Relationship Id="rId6" Target="media\image3.jpg" Type="http://schemas.openxmlformats.org/officeDocument/2006/relationships/image"/><Relationship Id="rId7" Target="media\image4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